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AC38" w14:textId="77777777" w:rsidR="00870125" w:rsidRPr="00202E55" w:rsidRDefault="00870125" w:rsidP="00870125">
      <w:pPr>
        <w:pStyle w:val="Heading2"/>
      </w:pPr>
      <w:r>
        <w:t>Content Builder</w:t>
      </w:r>
    </w:p>
    <w:p w14:paraId="3FC9E438" w14:textId="77777777" w:rsidR="00870125" w:rsidRPr="00304181" w:rsidRDefault="00870125" w:rsidP="00870125">
      <w:pPr>
        <w:pStyle w:val="NoSpacing"/>
        <w:rPr>
          <w:b/>
          <w:bCs/>
        </w:rPr>
      </w:pPr>
      <w:r w:rsidRPr="00304181">
        <w:rPr>
          <w:b/>
          <w:bCs/>
        </w:rPr>
        <w:t>Content Search</w:t>
      </w:r>
    </w:p>
    <w:p w14:paraId="3F450632" w14:textId="77777777" w:rsidR="00870125" w:rsidRDefault="00870125" w:rsidP="00870125">
      <w:pPr>
        <w:pStyle w:val="NoSpacing"/>
      </w:pPr>
      <w:r>
        <w:t>I want the system to search the web every day for news on AI. If the search turns up more than 2 or 3, it should narrow the list down to ones that are more relevant for Product Managers.</w:t>
      </w:r>
    </w:p>
    <w:p w14:paraId="560B7B70" w14:textId="77777777" w:rsidR="00870125" w:rsidRDefault="00870125" w:rsidP="00870125">
      <w:pPr>
        <w:pStyle w:val="NoSpacing"/>
      </w:pPr>
    </w:p>
    <w:p w14:paraId="118B5846" w14:textId="77777777" w:rsidR="00870125" w:rsidRPr="00304181" w:rsidRDefault="00870125" w:rsidP="00870125">
      <w:pPr>
        <w:pStyle w:val="NoSpacing"/>
        <w:rPr>
          <w:b/>
          <w:bCs/>
        </w:rPr>
      </w:pPr>
      <w:r w:rsidRPr="00304181">
        <w:rPr>
          <w:b/>
          <w:bCs/>
        </w:rPr>
        <w:t>Content Summary</w:t>
      </w:r>
    </w:p>
    <w:p w14:paraId="29C62E14" w14:textId="77777777" w:rsidR="00870125" w:rsidRDefault="00870125" w:rsidP="00870125">
      <w:pPr>
        <w:pStyle w:val="NoSpacing"/>
      </w:pPr>
      <w:r>
        <w:t>Create a summary that includes a link to the original article. I also want it to add a section that is the Product Manager perspective and give an overview of what the article means from a PM point of view. This is used in the main body of the email.</w:t>
      </w:r>
    </w:p>
    <w:p w14:paraId="32E27508" w14:textId="77777777" w:rsidR="00870125" w:rsidRDefault="00870125" w:rsidP="00870125">
      <w:pPr>
        <w:pStyle w:val="NoSpacing"/>
      </w:pPr>
    </w:p>
    <w:p w14:paraId="34B07D7D" w14:textId="77777777" w:rsidR="00870125" w:rsidRPr="00304181" w:rsidRDefault="00870125" w:rsidP="00870125">
      <w:pPr>
        <w:pStyle w:val="NoSpacing"/>
        <w:rPr>
          <w:b/>
          <w:bCs/>
        </w:rPr>
      </w:pPr>
      <w:r w:rsidRPr="00304181">
        <w:rPr>
          <w:b/>
          <w:bCs/>
        </w:rPr>
        <w:t>Validation</w:t>
      </w:r>
    </w:p>
    <w:p w14:paraId="71CAE61F" w14:textId="77777777" w:rsidR="00870125" w:rsidRDefault="00870125" w:rsidP="00870125">
      <w:pPr>
        <w:pStyle w:val="NoSpacing"/>
      </w:pPr>
      <w:r>
        <w:t>I want to use a validation LLM to verify the summary and PM perspective.</w:t>
      </w:r>
    </w:p>
    <w:p w14:paraId="0FEB1891" w14:textId="77777777" w:rsidR="00870125" w:rsidRDefault="00870125" w:rsidP="00870125">
      <w:pPr>
        <w:pStyle w:val="NoSpacing"/>
      </w:pPr>
    </w:p>
    <w:p w14:paraId="491A3C54" w14:textId="77777777" w:rsidR="00870125" w:rsidRPr="00304181" w:rsidRDefault="00870125" w:rsidP="00870125">
      <w:pPr>
        <w:pStyle w:val="NoSpacing"/>
        <w:rPr>
          <w:b/>
          <w:bCs/>
        </w:rPr>
      </w:pPr>
      <w:r w:rsidRPr="00304181">
        <w:rPr>
          <w:b/>
          <w:bCs/>
        </w:rPr>
        <w:t>Weekly Summary</w:t>
      </w:r>
    </w:p>
    <w:p w14:paraId="0E895190" w14:textId="77777777" w:rsidR="00870125" w:rsidRDefault="00870125" w:rsidP="00870125">
      <w:pPr>
        <w:pStyle w:val="NoSpacing"/>
      </w:pPr>
      <w:r>
        <w:t>Use the information from the weeks daily summary to create a weekly summary.</w:t>
      </w:r>
    </w:p>
    <w:p w14:paraId="450ABC22" w14:textId="77777777" w:rsidR="00870125" w:rsidRDefault="00870125" w:rsidP="00870125">
      <w:pPr>
        <w:pStyle w:val="NoSpacing"/>
      </w:pPr>
      <w:r>
        <w:t>Need to see if it takes everything, or if it summarizes the summaries.</w:t>
      </w:r>
    </w:p>
    <w:p w14:paraId="13527B9F" w14:textId="77777777" w:rsidR="00A9204E" w:rsidRDefault="00A9204E"/>
    <w:p w14:paraId="51E03141" w14:textId="77777777" w:rsidR="00BA223D" w:rsidRDefault="00BA223D"/>
    <w:p w14:paraId="2B746AD8" w14:textId="7E36E416" w:rsidR="00BA223D" w:rsidRDefault="00BA223D" w:rsidP="00BA223D">
      <w:pPr>
        <w:pStyle w:val="Heading2"/>
      </w:pPr>
      <w:r>
        <w:t>Release</w:t>
      </w:r>
    </w:p>
    <w:p w14:paraId="18727BF1" w14:textId="3A894FCA" w:rsidR="00BA223D" w:rsidRPr="00BA223D" w:rsidRDefault="00BA223D">
      <w:pPr>
        <w:rPr>
          <w:b/>
          <w:bCs/>
        </w:rPr>
      </w:pPr>
      <w:r w:rsidRPr="00BA223D">
        <w:rPr>
          <w:b/>
          <w:bCs/>
        </w:rPr>
        <w:t>R1</w:t>
      </w:r>
    </w:p>
    <w:p w14:paraId="232E8C67" w14:textId="14495302" w:rsidR="00BA223D" w:rsidRDefault="00BA223D">
      <w:r>
        <w:t>Create skill</w:t>
      </w:r>
    </w:p>
    <w:p w14:paraId="59C0A666" w14:textId="7143CAE7" w:rsidR="00BA223D" w:rsidRDefault="00BA223D">
      <w:r>
        <w:t>Skill shall</w:t>
      </w:r>
    </w:p>
    <w:p w14:paraId="3B086FA3" w14:textId="286D8E02" w:rsidR="00BA223D" w:rsidRDefault="00BA223D" w:rsidP="00BA223D">
      <w:pPr>
        <w:pStyle w:val="ListParagraph"/>
        <w:numPr>
          <w:ilvl w:val="0"/>
          <w:numId w:val="24"/>
        </w:numPr>
      </w:pPr>
      <w:r>
        <w:t>Search internet for articles on AI</w:t>
      </w:r>
    </w:p>
    <w:p w14:paraId="70B06327" w14:textId="2D3590E1" w:rsidR="00BA223D" w:rsidRDefault="00BA223D" w:rsidP="00BA223D">
      <w:pPr>
        <w:pStyle w:val="ListParagraph"/>
        <w:numPr>
          <w:ilvl w:val="0"/>
          <w:numId w:val="24"/>
        </w:numPr>
      </w:pPr>
      <w:r>
        <w:t>Summarize Articles</w:t>
      </w:r>
    </w:p>
    <w:p w14:paraId="59E9F660" w14:textId="52295C4C" w:rsidR="00BA223D" w:rsidRDefault="00BA223D" w:rsidP="00BA223D">
      <w:pPr>
        <w:pStyle w:val="ListParagraph"/>
        <w:numPr>
          <w:ilvl w:val="0"/>
          <w:numId w:val="24"/>
        </w:numPr>
      </w:pPr>
      <w:r>
        <w:t>Create a PM Perspective on the article</w:t>
      </w:r>
    </w:p>
    <w:p w14:paraId="33059E48" w14:textId="0999DAA1" w:rsidR="00BA223D" w:rsidRDefault="00BA223D" w:rsidP="00BA223D">
      <w:pPr>
        <w:pStyle w:val="ListParagraph"/>
        <w:numPr>
          <w:ilvl w:val="0"/>
          <w:numId w:val="24"/>
        </w:numPr>
      </w:pPr>
      <w:r>
        <w:t>Format as main body of email</w:t>
      </w:r>
    </w:p>
    <w:p w14:paraId="33581547" w14:textId="0420260A" w:rsidR="00BA223D" w:rsidRDefault="00BA223D" w:rsidP="00BA223D">
      <w:pPr>
        <w:pStyle w:val="ListParagraph"/>
        <w:numPr>
          <w:ilvl w:val="0"/>
          <w:numId w:val="24"/>
        </w:numPr>
      </w:pPr>
      <w:r>
        <w:t>Save to location</w:t>
      </w:r>
    </w:p>
    <w:p w14:paraId="6002EABA" w14:textId="0DC9F0A7" w:rsidR="00BA223D" w:rsidRPr="00BA223D" w:rsidRDefault="00BA223D" w:rsidP="00BA223D">
      <w:pPr>
        <w:rPr>
          <w:b/>
          <w:bCs/>
        </w:rPr>
      </w:pPr>
      <w:r w:rsidRPr="00BA223D">
        <w:rPr>
          <w:b/>
          <w:bCs/>
        </w:rPr>
        <w:t>R2</w:t>
      </w:r>
    </w:p>
    <w:p w14:paraId="09FE0C2E" w14:textId="1AA62144" w:rsidR="00BA223D" w:rsidRDefault="00BA223D" w:rsidP="00BA223D">
      <w:r>
        <w:t>Summarize into weekly content</w:t>
      </w:r>
    </w:p>
    <w:p w14:paraId="09A7B7C9" w14:textId="4292EA9B" w:rsidR="00BA223D" w:rsidRPr="00BA223D" w:rsidRDefault="00BA223D" w:rsidP="00BA223D">
      <w:pPr>
        <w:rPr>
          <w:b/>
          <w:bCs/>
        </w:rPr>
      </w:pPr>
      <w:r w:rsidRPr="00BA223D">
        <w:rPr>
          <w:b/>
          <w:bCs/>
        </w:rPr>
        <w:t>R3</w:t>
      </w:r>
    </w:p>
    <w:p w14:paraId="22D768C7" w14:textId="156F0383" w:rsidR="00BA223D" w:rsidRDefault="00BA223D" w:rsidP="00BA223D">
      <w:r>
        <w:t>Create App that builds the content using Claude/</w:t>
      </w:r>
      <w:proofErr w:type="spellStart"/>
      <w:r>
        <w:t>ChatAPI</w:t>
      </w:r>
      <w:proofErr w:type="spellEnd"/>
    </w:p>
    <w:p w14:paraId="4BEBB5E5" w14:textId="25374029" w:rsidR="00BA223D" w:rsidRPr="00BA223D" w:rsidRDefault="00BA223D" w:rsidP="00BA223D">
      <w:pPr>
        <w:rPr>
          <w:b/>
          <w:bCs/>
        </w:rPr>
      </w:pPr>
      <w:r w:rsidRPr="00BA223D">
        <w:rPr>
          <w:b/>
          <w:bCs/>
        </w:rPr>
        <w:t>R4</w:t>
      </w:r>
    </w:p>
    <w:p w14:paraId="017F10D9" w14:textId="02B6126D" w:rsidR="00BA223D" w:rsidRDefault="00BA223D" w:rsidP="00BA223D">
      <w:r>
        <w:t>Create LLM to review content created by first LLM and create feedback loop</w:t>
      </w:r>
    </w:p>
    <w:sectPr w:rsidR="00BA2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9956D9"/>
    <w:multiLevelType w:val="hybridMultilevel"/>
    <w:tmpl w:val="EEDE463A"/>
    <w:lvl w:ilvl="0" w:tplc="CCB24B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42502994">
    <w:abstractNumId w:val="20"/>
  </w:num>
  <w:num w:numId="2" w16cid:durableId="1052578734">
    <w:abstractNumId w:val="12"/>
  </w:num>
  <w:num w:numId="3" w16cid:durableId="1848864444">
    <w:abstractNumId w:val="10"/>
  </w:num>
  <w:num w:numId="4" w16cid:durableId="389308326">
    <w:abstractNumId w:val="22"/>
  </w:num>
  <w:num w:numId="5" w16cid:durableId="59718104">
    <w:abstractNumId w:val="13"/>
  </w:num>
  <w:num w:numId="6" w16cid:durableId="1366061196">
    <w:abstractNumId w:val="17"/>
  </w:num>
  <w:num w:numId="7" w16cid:durableId="1495873295">
    <w:abstractNumId w:val="19"/>
  </w:num>
  <w:num w:numId="8" w16cid:durableId="1053117390">
    <w:abstractNumId w:val="9"/>
  </w:num>
  <w:num w:numId="9" w16cid:durableId="2003656023">
    <w:abstractNumId w:val="7"/>
  </w:num>
  <w:num w:numId="10" w16cid:durableId="1804618797">
    <w:abstractNumId w:val="6"/>
  </w:num>
  <w:num w:numId="11" w16cid:durableId="842546604">
    <w:abstractNumId w:val="5"/>
  </w:num>
  <w:num w:numId="12" w16cid:durableId="353502919">
    <w:abstractNumId w:val="4"/>
  </w:num>
  <w:num w:numId="13" w16cid:durableId="298538132">
    <w:abstractNumId w:val="8"/>
  </w:num>
  <w:num w:numId="14" w16cid:durableId="62802801">
    <w:abstractNumId w:val="3"/>
  </w:num>
  <w:num w:numId="15" w16cid:durableId="735517494">
    <w:abstractNumId w:val="2"/>
  </w:num>
  <w:num w:numId="16" w16cid:durableId="1829783249">
    <w:abstractNumId w:val="1"/>
  </w:num>
  <w:num w:numId="17" w16cid:durableId="663895124">
    <w:abstractNumId w:val="0"/>
  </w:num>
  <w:num w:numId="18" w16cid:durableId="1683043411">
    <w:abstractNumId w:val="14"/>
  </w:num>
  <w:num w:numId="19" w16cid:durableId="593709167">
    <w:abstractNumId w:val="16"/>
  </w:num>
  <w:num w:numId="20" w16cid:durableId="413015468">
    <w:abstractNumId w:val="21"/>
  </w:num>
  <w:num w:numId="21" w16cid:durableId="774709040">
    <w:abstractNumId w:val="18"/>
  </w:num>
  <w:num w:numId="22" w16cid:durableId="679550327">
    <w:abstractNumId w:val="11"/>
  </w:num>
  <w:num w:numId="23" w16cid:durableId="94636336">
    <w:abstractNumId w:val="23"/>
  </w:num>
  <w:num w:numId="24" w16cid:durableId="70205349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25"/>
    <w:rsid w:val="00645252"/>
    <w:rsid w:val="006D3D74"/>
    <w:rsid w:val="0083569A"/>
    <w:rsid w:val="00870125"/>
    <w:rsid w:val="00A9204E"/>
    <w:rsid w:val="00BA223D"/>
    <w:rsid w:val="00C4140F"/>
    <w:rsid w:val="00E6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114D2"/>
  <w15:chartTrackingRefBased/>
  <w15:docId w15:val="{3BA008DC-1DE3-491D-B113-24AA1857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NoSpacing">
    <w:name w:val="No Spacing"/>
    <w:uiPriority w:val="1"/>
    <w:qFormat/>
    <w:rsid w:val="00870125"/>
    <w:rPr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unhideWhenUsed/>
    <w:qFormat/>
    <w:rsid w:val="00BA22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ndy\AppData\Local\Microsoft\Office\16.0\DTS\en-US%7b6194D0BE-682B-4048-BD60-44059BE239CF%7d\%7b2D795F2C-D3B7-479F-918D-58F641A12DFE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{2D795F2C-D3B7-479F-918D-58F641A12DFE}TF2de6fc23-48e8-448b-960e-1bdc6e9248ab4ef8d1ac_win32-7424dd8ab5ea.dotx</Template>
  <TotalTime>6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Snow</dc:creator>
  <cp:keywords/>
  <dc:description/>
  <cp:lastModifiedBy>James Snow</cp:lastModifiedBy>
  <cp:revision>2</cp:revision>
  <dcterms:created xsi:type="dcterms:W3CDTF">2026-08-25T15:20:00Z</dcterms:created>
  <dcterms:modified xsi:type="dcterms:W3CDTF">2026-08-26T13:56:00Z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